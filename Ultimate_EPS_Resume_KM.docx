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E89A" w14:textId="77777777" w:rsidR="008E09DE" w:rsidRPr="009458B7" w:rsidRDefault="003A737D">
      <w:pPr>
        <w:pBdr>
          <w:bottom w:val="single" w:sz="6" w:space="0" w:color="FFFFFF"/>
        </w:pBdr>
        <w:spacing w:line="240" w:lineRule="atLeast"/>
        <w:jc w:val="center"/>
        <w:rPr>
          <w:b/>
          <w:bCs/>
          <w:smallCaps/>
        </w:rPr>
      </w:pPr>
      <w:r w:rsidRPr="009458B7">
        <w:rPr>
          <w:b/>
          <w:bCs/>
          <w:smallCaps/>
        </w:rPr>
        <w:t>Kelly Morgan</w:t>
      </w:r>
    </w:p>
    <w:p w14:paraId="2D8D4393" w14:textId="77777777" w:rsidR="008E09DE" w:rsidRPr="009458B7" w:rsidRDefault="003A737D">
      <w:pPr>
        <w:pBdr>
          <w:bottom w:val="single" w:sz="6" w:space="0" w:color="FFFFFF"/>
        </w:pBdr>
        <w:spacing w:line="205" w:lineRule="atLeast"/>
        <w:jc w:val="center"/>
        <w:rPr>
          <w:smallCaps/>
        </w:rPr>
      </w:pPr>
      <w:r w:rsidRPr="009458B7">
        <w:rPr>
          <w:smallCaps/>
        </w:rPr>
        <w:t>(773) 329</w:t>
      </w:r>
      <w:r w:rsidRPr="009458B7">
        <w:rPr>
          <w:smallCaps/>
        </w:rPr>
        <w:noBreakHyphen/>
        <w:t>1528 </w:t>
      </w:r>
      <w:r w:rsidRPr="009458B7">
        <w:rPr>
          <w:smallCaps/>
          <w:color w:val="000000"/>
        </w:rPr>
        <w:t>/ </w:t>
      </w:r>
      <w:hyperlink r:id="rId8" w:history="1">
        <w:r w:rsidR="008E09DE" w:rsidRPr="009458B7">
          <w:rPr>
            <w:smallCaps/>
            <w:color w:val="0000FF"/>
            <w:u w:val="single" w:color="0000FF"/>
          </w:rPr>
          <w:t>kmorgan2@babson.edu</w:t>
        </w:r>
      </w:hyperlink>
    </w:p>
    <w:p w14:paraId="1F6619E6" w14:textId="63F602DF" w:rsidR="008E09DE" w:rsidRPr="009458B7" w:rsidRDefault="003A737D">
      <w:pPr>
        <w:pBdr>
          <w:bottom w:val="single" w:sz="6" w:space="0" w:color="FFFFFF"/>
        </w:pBdr>
        <w:spacing w:line="205" w:lineRule="atLeast"/>
        <w:jc w:val="center"/>
        <w:rPr>
          <w:smallCaps/>
        </w:rPr>
      </w:pPr>
      <w:r w:rsidRPr="009458B7">
        <w:rPr>
          <w:smallCaps/>
        </w:rPr>
        <w:t>21 Babson College Drive</w:t>
      </w:r>
      <w:r w:rsidR="00262A63">
        <w:rPr>
          <w:smallCaps/>
        </w:rPr>
        <w:t>,</w:t>
      </w:r>
      <w:r w:rsidRPr="009458B7">
        <w:rPr>
          <w:smallCaps/>
        </w:rPr>
        <w:t xml:space="preserve"> Wellesley Hills, MA 02481 </w:t>
      </w:r>
      <w:r w:rsidRPr="009458B7">
        <w:rPr>
          <w:smallCaps/>
          <w:color w:val="000000"/>
        </w:rPr>
        <w:t>/ </w:t>
      </w:r>
      <w:hyperlink r:id="rId9" w:history="1">
        <w:r w:rsidR="008E09DE" w:rsidRPr="009458B7">
          <w:rPr>
            <w:smallCaps/>
            <w:color w:val="0000FF"/>
            <w:u w:val="single" w:color="0000FF"/>
          </w:rPr>
          <w:t>www.linkedin.com/in/kelly</w:t>
        </w:r>
        <w:r w:rsidR="008E09DE" w:rsidRPr="009458B7">
          <w:rPr>
            <w:smallCaps/>
            <w:color w:val="0000FF"/>
            <w:u w:val="single" w:color="0000FF"/>
          </w:rPr>
          <w:noBreakHyphen/>
          <w:t>james</w:t>
        </w:r>
        <w:r w:rsidR="008E09DE" w:rsidRPr="009458B7">
          <w:rPr>
            <w:smallCaps/>
            <w:color w:val="0000FF"/>
            <w:u w:val="single" w:color="0000FF"/>
          </w:rPr>
          <w:noBreakHyphen/>
          <w:t>morgan</w:t>
        </w:r>
      </w:hyperlink>
    </w:p>
    <w:p w14:paraId="2AFC4893" w14:textId="77777777" w:rsidR="008E09DE" w:rsidRPr="00F5034E" w:rsidRDefault="008E09DE">
      <w:pPr>
        <w:rPr>
          <w:sz w:val="20"/>
          <w:szCs w:val="20"/>
        </w:rPr>
      </w:pPr>
    </w:p>
    <w:p w14:paraId="2B78F5D6" w14:textId="77777777" w:rsidR="008E09DE" w:rsidRPr="00F5034E" w:rsidRDefault="003A737D">
      <w:pPr>
        <w:pBdr>
          <w:top w:val="single" w:sz="6" w:space="3" w:color="5E8CC2"/>
        </w:pBdr>
        <w:spacing w:line="200" w:lineRule="atLeast"/>
        <w:rPr>
          <w:b/>
          <w:bCs/>
          <w:caps/>
          <w:sz w:val="20"/>
          <w:szCs w:val="20"/>
          <w:u w:val="single"/>
        </w:rPr>
      </w:pPr>
      <w:r w:rsidRPr="00F5034E">
        <w:rPr>
          <w:b/>
          <w:bCs/>
          <w:caps/>
          <w:sz w:val="20"/>
          <w:szCs w:val="20"/>
          <w:u w:val="single"/>
        </w:rPr>
        <w:t>education</w:t>
      </w:r>
    </w:p>
    <w:p w14:paraId="5A7BE2B0" w14:textId="77777777" w:rsidR="008E09DE" w:rsidRPr="00F5034E" w:rsidRDefault="003A737D">
      <w:pPr>
        <w:tabs>
          <w:tab w:val="right" w:pos="10800"/>
        </w:tabs>
        <w:spacing w:line="200" w:lineRule="atLeast"/>
        <w:rPr>
          <w:rStyle w:val="fs13fw4fsi"/>
          <w:i/>
          <w:iCs/>
          <w:sz w:val="20"/>
          <w:szCs w:val="20"/>
        </w:rPr>
      </w:pPr>
      <w:r w:rsidRPr="00F5034E">
        <w:rPr>
          <w:rStyle w:val="fs13fw6"/>
          <w:b/>
          <w:bCs/>
          <w:sz w:val="20"/>
          <w:szCs w:val="20"/>
        </w:rPr>
        <w:t>Babson College, School of Business</w:t>
      </w:r>
      <w:r w:rsidRPr="00F5034E">
        <w:rPr>
          <w:rStyle w:val="fs13fw6undefinedtdn"/>
          <w:b/>
          <w:bCs/>
          <w:sz w:val="20"/>
          <w:szCs w:val="20"/>
        </w:rPr>
        <w:t>,</w:t>
      </w:r>
      <w:r w:rsidRPr="00F5034E">
        <w:rPr>
          <w:rStyle w:val="fs13fw4undefinedtdn"/>
          <w:sz w:val="20"/>
          <w:szCs w:val="20"/>
        </w:rPr>
        <w:t xml:space="preserve"> </w:t>
      </w:r>
      <w:r w:rsidRPr="00F5034E">
        <w:rPr>
          <w:rStyle w:val="fs13fw4"/>
          <w:sz w:val="20"/>
          <w:szCs w:val="20"/>
        </w:rPr>
        <w:t>Wellesley Hills, MA</w:t>
      </w:r>
      <w:r w:rsidRPr="00F5034E">
        <w:rPr>
          <w:rStyle w:val="fs13fw4fsi"/>
          <w:i/>
          <w:iCs/>
          <w:sz w:val="20"/>
          <w:szCs w:val="20"/>
        </w:rPr>
        <w:tab/>
        <w:t>August 2023 - May 2027</w:t>
      </w:r>
    </w:p>
    <w:p w14:paraId="5DB472DF" w14:textId="77777777" w:rsidR="008E09DE" w:rsidRPr="00F5034E" w:rsidRDefault="003A737D">
      <w:pPr>
        <w:spacing w:line="200" w:lineRule="atLeast"/>
        <w:rPr>
          <w:sz w:val="20"/>
          <w:szCs w:val="20"/>
        </w:rPr>
      </w:pPr>
      <w:r w:rsidRPr="00F5034E">
        <w:rPr>
          <w:rStyle w:val="fs13fw4fsioverflow-hidden"/>
          <w:i/>
          <w:iCs/>
          <w:sz w:val="20"/>
          <w:szCs w:val="20"/>
        </w:rPr>
        <w:t>Bachelor of Science in Business Administration</w:t>
      </w:r>
      <w:r w:rsidRPr="00F5034E">
        <w:rPr>
          <w:sz w:val="20"/>
          <w:szCs w:val="20"/>
        </w:rPr>
        <w:t xml:space="preserve"> </w:t>
      </w:r>
    </w:p>
    <w:p w14:paraId="32E2E7BF" w14:textId="259ACFF4" w:rsidR="008E09DE" w:rsidRPr="00F5034E" w:rsidRDefault="003A737D">
      <w:pPr>
        <w:spacing w:line="200" w:lineRule="atLeast"/>
        <w:rPr>
          <w:sz w:val="20"/>
          <w:szCs w:val="20"/>
        </w:rPr>
      </w:pPr>
      <w:r w:rsidRPr="00F5034E">
        <w:rPr>
          <w:rStyle w:val="fs13fw6overflow-hidden"/>
          <w:b/>
          <w:bCs/>
          <w:sz w:val="20"/>
          <w:szCs w:val="20"/>
        </w:rPr>
        <w:t xml:space="preserve">Concentrating </w:t>
      </w:r>
      <w:proofErr w:type="gramStart"/>
      <w:r w:rsidRPr="00F5034E">
        <w:rPr>
          <w:rStyle w:val="fs13fw6overflow-hidden"/>
          <w:b/>
          <w:bCs/>
          <w:sz w:val="20"/>
          <w:szCs w:val="20"/>
        </w:rPr>
        <w:t>in</w:t>
      </w:r>
      <w:proofErr w:type="gramEnd"/>
      <w:r w:rsidRPr="00F5034E">
        <w:rPr>
          <w:rStyle w:val="fs13fw6overflow-hidden"/>
          <w:b/>
          <w:bCs/>
          <w:sz w:val="20"/>
          <w:szCs w:val="20"/>
        </w:rPr>
        <w:t xml:space="preserve"> Business Analytics and Consulting</w:t>
      </w:r>
      <w:r w:rsidRPr="00F5034E">
        <w:rPr>
          <w:sz w:val="20"/>
          <w:szCs w:val="20"/>
        </w:rPr>
        <w:t xml:space="preserve"> </w:t>
      </w:r>
    </w:p>
    <w:p w14:paraId="45E15AA3" w14:textId="700F8127" w:rsidR="008E09DE" w:rsidRPr="00F5034E" w:rsidRDefault="003A737D">
      <w:pPr>
        <w:numPr>
          <w:ilvl w:val="0"/>
          <w:numId w:val="1"/>
        </w:numPr>
        <w:spacing w:line="200" w:lineRule="atLeast"/>
        <w:ind w:hanging="385"/>
        <w:rPr>
          <w:sz w:val="20"/>
          <w:szCs w:val="20"/>
        </w:rPr>
      </w:pPr>
      <w:r w:rsidRPr="00F5034E">
        <w:rPr>
          <w:sz w:val="20"/>
          <w:szCs w:val="20"/>
        </w:rPr>
        <w:t xml:space="preserve">Relevant Coursework: </w:t>
      </w:r>
      <w:r w:rsidR="00430772">
        <w:rPr>
          <w:sz w:val="20"/>
          <w:szCs w:val="20"/>
        </w:rPr>
        <w:t>B</w:t>
      </w:r>
      <w:r w:rsidRPr="00F5034E">
        <w:rPr>
          <w:sz w:val="20"/>
          <w:szCs w:val="20"/>
        </w:rPr>
        <w:t>usiness Analytics, Business Law, Predictive Analytics, Digital Technologies,</w:t>
      </w:r>
      <w:r w:rsidR="00430772">
        <w:rPr>
          <w:sz w:val="20"/>
          <w:szCs w:val="20"/>
        </w:rPr>
        <w:t xml:space="preserve"> </w:t>
      </w:r>
      <w:r w:rsidR="00BF081D" w:rsidRPr="00F5034E">
        <w:rPr>
          <w:sz w:val="20"/>
          <w:szCs w:val="20"/>
        </w:rPr>
        <w:t>Modeling with Excel,</w:t>
      </w:r>
      <w:r w:rsidR="005653BA" w:rsidRPr="00F5034E">
        <w:rPr>
          <w:sz w:val="20"/>
          <w:szCs w:val="20"/>
        </w:rPr>
        <w:t xml:space="preserve"> International Consulting</w:t>
      </w:r>
      <w:r w:rsidR="00430772">
        <w:rPr>
          <w:sz w:val="20"/>
          <w:szCs w:val="20"/>
        </w:rPr>
        <w:t xml:space="preserve">, AI-assisted Web Development, Digital Analytics, Building Inclusive Organizations, </w:t>
      </w:r>
    </w:p>
    <w:p w14:paraId="715EE74B" w14:textId="77777777" w:rsidR="008E09DE" w:rsidRPr="00F5034E" w:rsidRDefault="003A737D">
      <w:pPr>
        <w:spacing w:line="200" w:lineRule="atLeast"/>
        <w:rPr>
          <w:sz w:val="20"/>
          <w:szCs w:val="20"/>
        </w:rPr>
      </w:pPr>
      <w:r w:rsidRPr="00F5034E">
        <w:rPr>
          <w:sz w:val="20"/>
          <w:szCs w:val="20"/>
        </w:rPr>
        <w:t> </w:t>
      </w:r>
    </w:p>
    <w:p w14:paraId="60DC1E68" w14:textId="77777777" w:rsidR="008E09DE" w:rsidRDefault="003A737D">
      <w:pPr>
        <w:pBdr>
          <w:top w:val="single" w:sz="6" w:space="3" w:color="5E8CC2"/>
        </w:pBdr>
        <w:spacing w:line="200" w:lineRule="atLeast"/>
        <w:rPr>
          <w:b/>
          <w:bCs/>
          <w:caps/>
          <w:sz w:val="20"/>
          <w:szCs w:val="20"/>
          <w:u w:val="single"/>
        </w:rPr>
      </w:pPr>
      <w:r w:rsidRPr="00F5034E">
        <w:rPr>
          <w:b/>
          <w:bCs/>
          <w:caps/>
          <w:sz w:val="20"/>
          <w:szCs w:val="20"/>
          <w:u w:val="single"/>
        </w:rPr>
        <w:t>relevant experience</w:t>
      </w:r>
    </w:p>
    <w:p w14:paraId="272E1032" w14:textId="191EAC98" w:rsidR="00430772" w:rsidRPr="00F5034E" w:rsidRDefault="0063496C" w:rsidP="00430772">
      <w:pPr>
        <w:tabs>
          <w:tab w:val="right" w:pos="10800"/>
        </w:tabs>
        <w:spacing w:line="200" w:lineRule="atLeast"/>
        <w:rPr>
          <w:rStyle w:val="fs13fw4fsi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FP &amp; A Analyst Intern</w:t>
      </w:r>
      <w:r w:rsidR="00430772">
        <w:rPr>
          <w:i/>
          <w:iCs/>
          <w:sz w:val="20"/>
          <w:szCs w:val="20"/>
        </w:rPr>
        <w:t xml:space="preserve">, </w:t>
      </w:r>
      <w:r w:rsidR="00430772">
        <w:rPr>
          <w:rStyle w:val="fs13fw6ttu"/>
          <w:b/>
          <w:bCs/>
          <w:caps/>
          <w:sz w:val="20"/>
          <w:szCs w:val="20"/>
        </w:rPr>
        <w:t>Rate Companies,</w:t>
      </w:r>
      <w:r w:rsidR="00430772" w:rsidRPr="00F5034E">
        <w:rPr>
          <w:rStyle w:val="fs13fw6ttu"/>
          <w:b/>
          <w:bCs/>
          <w:caps/>
          <w:sz w:val="20"/>
          <w:szCs w:val="20"/>
        </w:rPr>
        <w:t xml:space="preserve"> </w:t>
      </w:r>
      <w:r w:rsidR="00430772">
        <w:rPr>
          <w:rStyle w:val="fs13fw4"/>
          <w:sz w:val="20"/>
          <w:szCs w:val="20"/>
        </w:rPr>
        <w:t>Chicago</w:t>
      </w:r>
      <w:r w:rsidR="00430772" w:rsidRPr="00F5034E">
        <w:rPr>
          <w:rStyle w:val="fs13fw4"/>
          <w:sz w:val="20"/>
          <w:szCs w:val="20"/>
        </w:rPr>
        <w:t xml:space="preserve">, </w:t>
      </w:r>
      <w:r w:rsidR="00430772">
        <w:rPr>
          <w:rStyle w:val="fs13fw4"/>
          <w:sz w:val="20"/>
          <w:szCs w:val="20"/>
        </w:rPr>
        <w:t>Illinois</w:t>
      </w:r>
      <w:r w:rsidR="00430772" w:rsidRPr="00F5034E">
        <w:rPr>
          <w:rStyle w:val="fs13fw4"/>
          <w:sz w:val="20"/>
          <w:szCs w:val="20"/>
        </w:rPr>
        <w:t xml:space="preserve"> </w:t>
      </w:r>
      <w:r w:rsidR="00430772" w:rsidRPr="00F5034E">
        <w:rPr>
          <w:rStyle w:val="fs13fw4fsi"/>
          <w:i/>
          <w:iCs/>
          <w:caps/>
          <w:sz w:val="20"/>
          <w:szCs w:val="20"/>
        </w:rPr>
        <w:tab/>
      </w:r>
      <w:r w:rsidR="00430772">
        <w:rPr>
          <w:rStyle w:val="fs13fw4fsi"/>
          <w:i/>
          <w:iCs/>
          <w:sz w:val="20"/>
          <w:szCs w:val="20"/>
        </w:rPr>
        <w:t>June</w:t>
      </w:r>
      <w:r w:rsidR="00430772" w:rsidRPr="00F5034E">
        <w:rPr>
          <w:rStyle w:val="fs13fw4fsi"/>
          <w:i/>
          <w:iCs/>
          <w:sz w:val="20"/>
          <w:szCs w:val="20"/>
        </w:rPr>
        <w:t xml:space="preserve"> 202</w:t>
      </w:r>
      <w:r w:rsidR="00430772">
        <w:rPr>
          <w:rStyle w:val="fs13fw4fsi"/>
          <w:i/>
          <w:iCs/>
          <w:sz w:val="20"/>
          <w:szCs w:val="20"/>
        </w:rPr>
        <w:t>6</w:t>
      </w:r>
      <w:r w:rsidR="00430772" w:rsidRPr="00F5034E">
        <w:rPr>
          <w:rStyle w:val="fs13fw4fsi"/>
          <w:i/>
          <w:iCs/>
          <w:sz w:val="20"/>
          <w:szCs w:val="20"/>
        </w:rPr>
        <w:t xml:space="preserve"> </w:t>
      </w:r>
      <w:r w:rsidR="00430772">
        <w:rPr>
          <w:rStyle w:val="fs13fw4fsi"/>
          <w:i/>
          <w:iCs/>
          <w:sz w:val="20"/>
          <w:szCs w:val="20"/>
        </w:rPr>
        <w:t>–</w:t>
      </w:r>
      <w:r w:rsidR="00430772" w:rsidRPr="00F5034E">
        <w:rPr>
          <w:rStyle w:val="fs13fw4fsi"/>
          <w:i/>
          <w:iCs/>
          <w:sz w:val="20"/>
          <w:szCs w:val="20"/>
        </w:rPr>
        <w:t xml:space="preserve"> </w:t>
      </w:r>
      <w:r w:rsidR="00430772">
        <w:rPr>
          <w:rStyle w:val="fs13fw4fsi"/>
          <w:i/>
          <w:iCs/>
          <w:sz w:val="20"/>
          <w:szCs w:val="20"/>
        </w:rPr>
        <w:t>Present</w:t>
      </w:r>
    </w:p>
    <w:p w14:paraId="780BA0E5" w14:textId="77777777" w:rsidR="0063496C" w:rsidRPr="0063496C" w:rsidRDefault="0063496C" w:rsidP="00430772">
      <w:pPr>
        <w:pStyle w:val="ListParagraph"/>
        <w:numPr>
          <w:ilvl w:val="0"/>
          <w:numId w:val="9"/>
        </w:numPr>
        <w:spacing w:line="200" w:lineRule="atLeast"/>
        <w:rPr>
          <w:sz w:val="20"/>
          <w:szCs w:val="20"/>
        </w:rPr>
      </w:pPr>
      <w:r w:rsidRPr="0063496C">
        <w:rPr>
          <w:sz w:val="20"/>
          <w:szCs w:val="20"/>
        </w:rPr>
        <w:t>Consolidated and analyzed 100,000+ financial records from SQL databases and multiple Excel data sources to develop 20+ automated reporting workbooks, delivering executive scorecards that tracked workforce metrics, departmental spending, utilization, and cost per FTE across 15+ departments.</w:t>
      </w:r>
    </w:p>
    <w:p w14:paraId="469529CE" w14:textId="77777777" w:rsidR="0063496C" w:rsidRDefault="0063496C" w:rsidP="0063496C">
      <w:pPr>
        <w:pStyle w:val="ListParagraph"/>
        <w:numPr>
          <w:ilvl w:val="0"/>
          <w:numId w:val="9"/>
        </w:numPr>
        <w:spacing w:line="200" w:lineRule="atLeast"/>
        <w:rPr>
          <w:sz w:val="20"/>
          <w:szCs w:val="20"/>
        </w:rPr>
      </w:pPr>
      <w:r w:rsidRPr="0063496C">
        <w:rPr>
          <w:sz w:val="20"/>
          <w:szCs w:val="20"/>
        </w:rPr>
        <w:t>Evaluated spending across 600+ marketing and operational vendors using Tableau, SQL, and advanced Excel modeling, transforming complex financial data into interactive dashboards and visualizations that supported budgeting, vendor management, and executive decision-making.</w:t>
      </w:r>
    </w:p>
    <w:p w14:paraId="371B6F9C" w14:textId="5F3D1D2D" w:rsidR="00430772" w:rsidRPr="0063496C" w:rsidRDefault="0063496C" w:rsidP="0063496C">
      <w:pPr>
        <w:pStyle w:val="ListParagraph"/>
        <w:numPr>
          <w:ilvl w:val="0"/>
          <w:numId w:val="9"/>
        </w:numPr>
        <w:spacing w:line="200" w:lineRule="atLeast"/>
        <w:rPr>
          <w:sz w:val="20"/>
          <w:szCs w:val="20"/>
        </w:rPr>
      </w:pPr>
      <w:r w:rsidRPr="0063496C">
        <w:rPr>
          <w:sz w:val="20"/>
          <w:szCs w:val="20"/>
        </w:rPr>
        <w:t>Streamlined financial reporting by designing scalable Excel models, Power Query workflows, and dynamic reporting tools, improving reporting efficiency while delivering executive-ready analyses and presentations for EVP and senior leadership.</w:t>
      </w:r>
    </w:p>
    <w:p w14:paraId="3B2FF0E8" w14:textId="77777777" w:rsidR="0063496C" w:rsidRPr="00430772" w:rsidRDefault="0063496C" w:rsidP="00430772">
      <w:pPr>
        <w:pStyle w:val="ListParagraph"/>
        <w:spacing w:line="200" w:lineRule="atLeast"/>
        <w:rPr>
          <w:sz w:val="20"/>
          <w:szCs w:val="20"/>
        </w:rPr>
      </w:pPr>
    </w:p>
    <w:p w14:paraId="051D73E9" w14:textId="173063E6" w:rsidR="00F96594" w:rsidRPr="00F5034E" w:rsidRDefault="00F96594" w:rsidP="00F96594">
      <w:pPr>
        <w:tabs>
          <w:tab w:val="right" w:pos="10800"/>
        </w:tabs>
        <w:spacing w:line="200" w:lineRule="atLeast"/>
        <w:rPr>
          <w:rStyle w:val="fs13fw4fsi"/>
          <w:i/>
          <w:iCs/>
          <w:sz w:val="20"/>
          <w:szCs w:val="20"/>
        </w:rPr>
      </w:pPr>
      <w:r w:rsidRPr="00F96594">
        <w:rPr>
          <w:i/>
          <w:iCs/>
          <w:sz w:val="20"/>
          <w:szCs w:val="20"/>
        </w:rPr>
        <w:t>Financial Data Analyst</w:t>
      </w:r>
      <w:r>
        <w:rPr>
          <w:i/>
          <w:iCs/>
          <w:sz w:val="20"/>
          <w:szCs w:val="20"/>
        </w:rPr>
        <w:t xml:space="preserve">, </w:t>
      </w:r>
      <w:r>
        <w:rPr>
          <w:rStyle w:val="fs13fw6ttu"/>
          <w:b/>
          <w:bCs/>
          <w:caps/>
          <w:sz w:val="20"/>
          <w:szCs w:val="20"/>
        </w:rPr>
        <w:t>BIOPROCURE LLC</w:t>
      </w:r>
      <w:r w:rsidRPr="00F5034E">
        <w:rPr>
          <w:rStyle w:val="fs13fw6ttu"/>
          <w:b/>
          <w:bCs/>
          <w:caps/>
          <w:sz w:val="20"/>
          <w:szCs w:val="20"/>
        </w:rPr>
        <w:t xml:space="preserve">, </w:t>
      </w:r>
      <w:r>
        <w:rPr>
          <w:rStyle w:val="fs13fw4"/>
          <w:sz w:val="20"/>
          <w:szCs w:val="20"/>
        </w:rPr>
        <w:t>Burlington</w:t>
      </w:r>
      <w:r w:rsidRPr="00F5034E">
        <w:rPr>
          <w:rStyle w:val="fs13fw4"/>
          <w:sz w:val="20"/>
          <w:szCs w:val="20"/>
        </w:rPr>
        <w:t xml:space="preserve">, </w:t>
      </w:r>
      <w:r>
        <w:rPr>
          <w:rStyle w:val="fs13fw4"/>
          <w:sz w:val="20"/>
          <w:szCs w:val="20"/>
        </w:rPr>
        <w:t>Massachusetts</w:t>
      </w:r>
      <w:r w:rsidRPr="00F5034E">
        <w:rPr>
          <w:rStyle w:val="fs13fw4"/>
          <w:sz w:val="20"/>
          <w:szCs w:val="20"/>
        </w:rPr>
        <w:t xml:space="preserve"> </w:t>
      </w:r>
      <w:r w:rsidRPr="00F5034E">
        <w:rPr>
          <w:rStyle w:val="fs13fw4fsi"/>
          <w:i/>
          <w:iCs/>
          <w:caps/>
          <w:sz w:val="20"/>
          <w:szCs w:val="20"/>
        </w:rPr>
        <w:tab/>
      </w:r>
      <w:r>
        <w:rPr>
          <w:rStyle w:val="fs13fw4fsi"/>
          <w:i/>
          <w:iCs/>
          <w:sz w:val="20"/>
          <w:szCs w:val="20"/>
        </w:rPr>
        <w:t>June</w:t>
      </w:r>
      <w:r w:rsidRPr="00F5034E">
        <w:rPr>
          <w:rStyle w:val="fs13fw4fsi"/>
          <w:i/>
          <w:iCs/>
          <w:sz w:val="20"/>
          <w:szCs w:val="20"/>
        </w:rPr>
        <w:t xml:space="preserve"> 202</w:t>
      </w:r>
      <w:r>
        <w:rPr>
          <w:rStyle w:val="fs13fw4fsi"/>
          <w:i/>
          <w:iCs/>
          <w:sz w:val="20"/>
          <w:szCs w:val="20"/>
        </w:rPr>
        <w:t>5</w:t>
      </w:r>
      <w:r w:rsidRPr="00F5034E">
        <w:rPr>
          <w:rStyle w:val="fs13fw4fsi"/>
          <w:i/>
          <w:iCs/>
          <w:sz w:val="20"/>
          <w:szCs w:val="20"/>
        </w:rPr>
        <w:t xml:space="preserve"> </w:t>
      </w:r>
      <w:r>
        <w:rPr>
          <w:rStyle w:val="fs13fw4fsi"/>
          <w:i/>
          <w:iCs/>
          <w:sz w:val="20"/>
          <w:szCs w:val="20"/>
        </w:rPr>
        <w:t>–</w:t>
      </w:r>
      <w:r w:rsidRPr="00F5034E">
        <w:rPr>
          <w:rStyle w:val="fs13fw4fsi"/>
          <w:i/>
          <w:iCs/>
          <w:sz w:val="20"/>
          <w:szCs w:val="20"/>
        </w:rPr>
        <w:t xml:space="preserve"> </w:t>
      </w:r>
      <w:r>
        <w:rPr>
          <w:rStyle w:val="fs13fw4fsi"/>
          <w:i/>
          <w:iCs/>
          <w:sz w:val="20"/>
          <w:szCs w:val="20"/>
        </w:rPr>
        <w:t>August 2025</w:t>
      </w:r>
    </w:p>
    <w:p w14:paraId="651889E4" w14:textId="1AC8A851" w:rsidR="00670FEF" w:rsidRPr="00016AF6" w:rsidRDefault="00016AF6" w:rsidP="00016AF6">
      <w:pPr>
        <w:pStyle w:val="ListParagraph"/>
        <w:numPr>
          <w:ilvl w:val="0"/>
          <w:numId w:val="9"/>
        </w:numPr>
        <w:spacing w:line="200" w:lineRule="atLeast"/>
        <w:rPr>
          <w:sz w:val="20"/>
          <w:szCs w:val="20"/>
        </w:rPr>
      </w:pPr>
      <w:r w:rsidRPr="00016AF6">
        <w:rPr>
          <w:sz w:val="20"/>
          <w:szCs w:val="20"/>
        </w:rPr>
        <w:t xml:space="preserve">Analyzed and transformed over </w:t>
      </w:r>
      <w:r>
        <w:rPr>
          <w:sz w:val="20"/>
          <w:szCs w:val="20"/>
        </w:rPr>
        <w:t>130</w:t>
      </w:r>
      <w:r w:rsidRPr="00016AF6">
        <w:rPr>
          <w:sz w:val="20"/>
          <w:szCs w:val="20"/>
        </w:rPr>
        <w:t xml:space="preserve">,000+ rows of financial data using LLMs and advanced Excel models, improving revenue forecasting accuracy by </w:t>
      </w:r>
      <w:r>
        <w:rPr>
          <w:sz w:val="20"/>
          <w:szCs w:val="20"/>
        </w:rPr>
        <w:t>10% for salespeople</w:t>
      </w:r>
      <w:r w:rsidRPr="00016AF6">
        <w:rPr>
          <w:sz w:val="20"/>
          <w:szCs w:val="20"/>
        </w:rPr>
        <w:t>.</w:t>
      </w:r>
    </w:p>
    <w:p w14:paraId="1363A5EB" w14:textId="23620501" w:rsidR="00670FEF" w:rsidRPr="00016AF6" w:rsidRDefault="00016AF6" w:rsidP="00F96594">
      <w:pPr>
        <w:pStyle w:val="ListParagraph"/>
        <w:numPr>
          <w:ilvl w:val="0"/>
          <w:numId w:val="9"/>
        </w:numPr>
        <w:spacing w:line="200" w:lineRule="atLeast"/>
        <w:rPr>
          <w:sz w:val="20"/>
          <w:szCs w:val="20"/>
        </w:rPr>
      </w:pPr>
      <w:r w:rsidRPr="00016AF6">
        <w:rPr>
          <w:sz w:val="20"/>
          <w:szCs w:val="20"/>
        </w:rPr>
        <w:t xml:space="preserve">Developed interactive </w:t>
      </w:r>
      <w:proofErr w:type="spellStart"/>
      <w:r w:rsidRPr="00016AF6">
        <w:rPr>
          <w:sz w:val="20"/>
          <w:szCs w:val="20"/>
        </w:rPr>
        <w:t>QuickSight</w:t>
      </w:r>
      <w:proofErr w:type="spellEnd"/>
      <w:r w:rsidRPr="00016AF6">
        <w:rPr>
          <w:sz w:val="20"/>
          <w:szCs w:val="20"/>
        </w:rPr>
        <w:t xml:space="preserve"> and HubSpot dashboards that identified key financial and marketing trends</w:t>
      </w:r>
      <w:r w:rsidR="00F34E08">
        <w:rPr>
          <w:sz w:val="20"/>
          <w:szCs w:val="20"/>
        </w:rPr>
        <w:t xml:space="preserve"> as my role on a large integrated team with the goal of</w:t>
      </w:r>
      <w:r w:rsidRPr="00016AF6">
        <w:rPr>
          <w:sz w:val="20"/>
          <w:szCs w:val="20"/>
        </w:rPr>
        <w:t xml:space="preserve"> a 15% increase in data-driven business initiatives.</w:t>
      </w:r>
    </w:p>
    <w:p w14:paraId="2C56C3E6" w14:textId="4203EEAE" w:rsidR="00F96594" w:rsidRDefault="00016AF6" w:rsidP="00D04476">
      <w:pPr>
        <w:pStyle w:val="ListParagraph"/>
        <w:numPr>
          <w:ilvl w:val="0"/>
          <w:numId w:val="9"/>
        </w:numPr>
        <w:spacing w:line="200" w:lineRule="atLeast"/>
        <w:rPr>
          <w:sz w:val="20"/>
          <w:szCs w:val="20"/>
        </w:rPr>
      </w:pPr>
      <w:r w:rsidRPr="00F34E08">
        <w:rPr>
          <w:sz w:val="20"/>
          <w:szCs w:val="20"/>
        </w:rPr>
        <w:t>Collaborated with cross-functional teams</w:t>
      </w:r>
      <w:r w:rsidR="00F34E08" w:rsidRPr="00F34E08">
        <w:rPr>
          <w:sz w:val="20"/>
          <w:szCs w:val="20"/>
        </w:rPr>
        <w:t xml:space="preserve"> -- sales and tech operations -- </w:t>
      </w:r>
      <w:r w:rsidRPr="00F34E08">
        <w:rPr>
          <w:sz w:val="20"/>
          <w:szCs w:val="20"/>
        </w:rPr>
        <w:t>to implement data-driven process improvements, enhancing operational efficiency and financial performance</w:t>
      </w:r>
      <w:r w:rsidR="00F34E08">
        <w:rPr>
          <w:sz w:val="20"/>
          <w:szCs w:val="20"/>
        </w:rPr>
        <w:t xml:space="preserve">. </w:t>
      </w:r>
    </w:p>
    <w:p w14:paraId="0BFEE8FA" w14:textId="77777777" w:rsidR="00F34E08" w:rsidRPr="00F34E08" w:rsidRDefault="00F34E08" w:rsidP="00F34E08">
      <w:pPr>
        <w:pStyle w:val="ListParagraph"/>
        <w:spacing w:line="200" w:lineRule="atLeast"/>
        <w:rPr>
          <w:sz w:val="20"/>
          <w:szCs w:val="20"/>
        </w:rPr>
      </w:pPr>
    </w:p>
    <w:p w14:paraId="30302632" w14:textId="6E9E9012" w:rsidR="00636786" w:rsidRPr="00F5034E" w:rsidRDefault="009C3CC1" w:rsidP="00636786">
      <w:pPr>
        <w:tabs>
          <w:tab w:val="right" w:pos="10800"/>
        </w:tabs>
        <w:spacing w:line="200" w:lineRule="atLeast"/>
        <w:rPr>
          <w:rStyle w:val="fs13fw4fsi"/>
          <w:i/>
          <w:iCs/>
          <w:sz w:val="20"/>
          <w:szCs w:val="20"/>
        </w:rPr>
      </w:pPr>
      <w:r w:rsidRPr="00F5034E">
        <w:rPr>
          <w:rStyle w:val="fs13fw4fsi"/>
          <w:i/>
          <w:iCs/>
          <w:sz w:val="20"/>
          <w:szCs w:val="20"/>
        </w:rPr>
        <w:t>International Consultant</w:t>
      </w:r>
      <w:r w:rsidR="00C94D09" w:rsidRPr="00F5034E">
        <w:rPr>
          <w:rStyle w:val="fs13fw4fsi"/>
          <w:i/>
          <w:iCs/>
          <w:sz w:val="20"/>
          <w:szCs w:val="20"/>
        </w:rPr>
        <w:t xml:space="preserve"> (School Sponsored)</w:t>
      </w:r>
      <w:r w:rsidRPr="00F5034E">
        <w:rPr>
          <w:rStyle w:val="fs13fw4fsi"/>
          <w:i/>
          <w:iCs/>
          <w:sz w:val="20"/>
          <w:szCs w:val="20"/>
        </w:rPr>
        <w:t xml:space="preserve">, </w:t>
      </w:r>
      <w:r w:rsidRPr="00F5034E">
        <w:rPr>
          <w:rStyle w:val="fs13fw6ttu"/>
          <w:b/>
          <w:bCs/>
          <w:caps/>
          <w:sz w:val="20"/>
          <w:szCs w:val="20"/>
        </w:rPr>
        <w:t xml:space="preserve">Inside tours, </w:t>
      </w:r>
      <w:r w:rsidRPr="00F5034E">
        <w:rPr>
          <w:rStyle w:val="fs13fw4"/>
          <w:sz w:val="20"/>
          <w:szCs w:val="20"/>
        </w:rPr>
        <w:t xml:space="preserve">Lisbon, Portugal </w:t>
      </w:r>
      <w:r w:rsidR="00636786" w:rsidRPr="00F5034E">
        <w:rPr>
          <w:rStyle w:val="fs13fw4fsi"/>
          <w:i/>
          <w:iCs/>
          <w:caps/>
          <w:sz w:val="20"/>
          <w:szCs w:val="20"/>
        </w:rPr>
        <w:tab/>
      </w:r>
      <w:r w:rsidR="00CF1F7B" w:rsidRPr="00F5034E">
        <w:rPr>
          <w:rStyle w:val="fs13fw4fsi"/>
          <w:i/>
          <w:iCs/>
          <w:sz w:val="20"/>
          <w:szCs w:val="20"/>
        </w:rPr>
        <w:t>November 2024</w:t>
      </w:r>
      <w:r w:rsidR="00636786" w:rsidRPr="00F5034E">
        <w:rPr>
          <w:rStyle w:val="fs13fw4fsi"/>
          <w:i/>
          <w:iCs/>
          <w:sz w:val="20"/>
          <w:szCs w:val="20"/>
        </w:rPr>
        <w:t xml:space="preserve"> </w:t>
      </w:r>
      <w:r w:rsidR="00F96594">
        <w:rPr>
          <w:rStyle w:val="fs13fw4fsi"/>
          <w:i/>
          <w:iCs/>
          <w:sz w:val="20"/>
          <w:szCs w:val="20"/>
        </w:rPr>
        <w:t>–</w:t>
      </w:r>
      <w:r w:rsidR="00636786" w:rsidRPr="00F5034E">
        <w:rPr>
          <w:rStyle w:val="fs13fw4fsi"/>
          <w:i/>
          <w:iCs/>
          <w:sz w:val="20"/>
          <w:szCs w:val="20"/>
        </w:rPr>
        <w:t xml:space="preserve"> </w:t>
      </w:r>
      <w:r w:rsidR="00F96594">
        <w:rPr>
          <w:rStyle w:val="fs13fw4fsi"/>
          <w:i/>
          <w:iCs/>
          <w:sz w:val="20"/>
          <w:szCs w:val="20"/>
        </w:rPr>
        <w:t>May 2025</w:t>
      </w:r>
    </w:p>
    <w:p w14:paraId="72C76C6C" w14:textId="77777777" w:rsidR="00C53282" w:rsidRPr="00F5034E" w:rsidRDefault="00C53282" w:rsidP="00C53282">
      <w:pPr>
        <w:pStyle w:val="ListParagraph"/>
        <w:numPr>
          <w:ilvl w:val="0"/>
          <w:numId w:val="8"/>
        </w:numPr>
        <w:tabs>
          <w:tab w:val="right" w:pos="10800"/>
        </w:tabs>
        <w:spacing w:line="200" w:lineRule="atLeast"/>
        <w:rPr>
          <w:i/>
          <w:iCs/>
          <w:sz w:val="20"/>
          <w:szCs w:val="20"/>
        </w:rPr>
      </w:pPr>
      <w:r w:rsidRPr="00F5034E">
        <w:rPr>
          <w:sz w:val="20"/>
          <w:szCs w:val="20"/>
        </w:rPr>
        <w:t xml:space="preserve">Advised a Portuguese tourism company on reducing OTA dependency (87% of bookings) by enhancing direct website sales and revamping the marketing and performance of key tours, including the </w:t>
      </w:r>
      <w:r w:rsidRPr="00F5034E">
        <w:rPr>
          <w:i/>
          <w:iCs/>
          <w:sz w:val="20"/>
          <w:szCs w:val="20"/>
        </w:rPr>
        <w:t>Total Lisbon Experience</w:t>
      </w:r>
      <w:r w:rsidRPr="00F5034E">
        <w:rPr>
          <w:sz w:val="20"/>
          <w:szCs w:val="20"/>
        </w:rPr>
        <w:t>.</w:t>
      </w:r>
    </w:p>
    <w:p w14:paraId="679758C7" w14:textId="77777777" w:rsidR="00C53282" w:rsidRPr="00F5034E" w:rsidRDefault="00C53282" w:rsidP="00C53282">
      <w:pPr>
        <w:pStyle w:val="ListParagraph"/>
        <w:numPr>
          <w:ilvl w:val="0"/>
          <w:numId w:val="9"/>
        </w:numPr>
        <w:spacing w:line="200" w:lineRule="atLeast"/>
        <w:rPr>
          <w:sz w:val="20"/>
          <w:szCs w:val="20"/>
        </w:rPr>
      </w:pPr>
      <w:r w:rsidRPr="00F5034E">
        <w:rPr>
          <w:sz w:val="20"/>
          <w:szCs w:val="20"/>
        </w:rPr>
        <w:t>Conducted booking funnel analysis, customer segmentation, and competitor benchmarking to develop data-driven strategies projected to increase direct bookings by 18%, tour sales by 30%, and overall profitability by 10%.</w:t>
      </w:r>
    </w:p>
    <w:p w14:paraId="3435B9B6" w14:textId="77777777" w:rsidR="00C53282" w:rsidRPr="00F5034E" w:rsidRDefault="00C53282" w:rsidP="00C53282">
      <w:pPr>
        <w:pStyle w:val="ListParagraph"/>
        <w:numPr>
          <w:ilvl w:val="0"/>
          <w:numId w:val="9"/>
        </w:numPr>
        <w:spacing w:line="200" w:lineRule="atLeast"/>
        <w:rPr>
          <w:sz w:val="20"/>
          <w:szCs w:val="20"/>
        </w:rPr>
      </w:pPr>
      <w:r w:rsidRPr="00F5034E">
        <w:rPr>
          <w:sz w:val="20"/>
          <w:szCs w:val="20"/>
        </w:rPr>
        <w:t>Traveled to Lisbon for client meetings and field research; used consumer interviews, analytics, and employee feedback to simulate solutions via business modeling and user journey mapping, culminating in a 20-page strategic report and presentation to the CEO, CMO, and COO.</w:t>
      </w:r>
    </w:p>
    <w:p w14:paraId="447B6026" w14:textId="77777777" w:rsidR="005D2955" w:rsidRPr="00F5034E" w:rsidRDefault="005D2955" w:rsidP="005D2955">
      <w:pPr>
        <w:spacing w:line="200" w:lineRule="atLeast"/>
        <w:ind w:left="720"/>
        <w:rPr>
          <w:sz w:val="20"/>
          <w:szCs w:val="20"/>
        </w:rPr>
      </w:pPr>
    </w:p>
    <w:p w14:paraId="778766DA" w14:textId="77777777" w:rsidR="008E09DE" w:rsidRPr="00F5034E" w:rsidRDefault="003A737D">
      <w:pPr>
        <w:tabs>
          <w:tab w:val="right" w:pos="10800"/>
        </w:tabs>
        <w:spacing w:line="200" w:lineRule="atLeast"/>
        <w:rPr>
          <w:rStyle w:val="fs13fw4fsi"/>
          <w:i/>
          <w:iCs/>
          <w:sz w:val="20"/>
          <w:szCs w:val="20"/>
        </w:rPr>
      </w:pPr>
      <w:r w:rsidRPr="00F5034E">
        <w:rPr>
          <w:rStyle w:val="fs13fw4fsi"/>
          <w:i/>
          <w:iCs/>
          <w:sz w:val="20"/>
          <w:szCs w:val="20"/>
        </w:rPr>
        <w:t>Chief Marketing Officer</w:t>
      </w:r>
      <w:r w:rsidRPr="00F5034E">
        <w:rPr>
          <w:rStyle w:val="fs13fw4fsiundefinedtdn"/>
          <w:i/>
          <w:iCs/>
          <w:sz w:val="20"/>
          <w:szCs w:val="20"/>
        </w:rPr>
        <w:t>,</w:t>
      </w:r>
      <w:r w:rsidRPr="00F5034E">
        <w:rPr>
          <w:rStyle w:val="fs13fw6ttuundefinedtdn"/>
          <w:b/>
          <w:bCs/>
          <w:caps/>
          <w:sz w:val="20"/>
          <w:szCs w:val="20"/>
        </w:rPr>
        <w:t xml:space="preserve"> </w:t>
      </w:r>
      <w:r w:rsidRPr="00F5034E">
        <w:rPr>
          <w:rStyle w:val="fs13fw6ttu"/>
          <w:b/>
          <w:bCs/>
          <w:caps/>
          <w:sz w:val="20"/>
          <w:szCs w:val="20"/>
        </w:rPr>
        <w:t>Grubiq</w:t>
      </w:r>
      <w:r w:rsidRPr="00F5034E">
        <w:rPr>
          <w:rStyle w:val="fs13fw6ttuundefinedtdn"/>
          <w:b/>
          <w:bCs/>
          <w:caps/>
          <w:sz w:val="20"/>
          <w:szCs w:val="20"/>
        </w:rPr>
        <w:t>,</w:t>
      </w:r>
      <w:r w:rsidRPr="00F5034E">
        <w:rPr>
          <w:rStyle w:val="fs13fw4undefinedtdn"/>
          <w:sz w:val="20"/>
          <w:szCs w:val="20"/>
        </w:rPr>
        <w:t xml:space="preserve"> </w:t>
      </w:r>
      <w:r w:rsidRPr="00F5034E">
        <w:rPr>
          <w:rStyle w:val="fs13fw4"/>
          <w:sz w:val="20"/>
          <w:szCs w:val="20"/>
        </w:rPr>
        <w:t>Wellesley Hills, MA</w:t>
      </w:r>
      <w:r w:rsidRPr="00F5034E">
        <w:rPr>
          <w:rStyle w:val="fs13fw4fsi"/>
          <w:i/>
          <w:iCs/>
          <w:sz w:val="20"/>
          <w:szCs w:val="20"/>
        </w:rPr>
        <w:tab/>
        <w:t>August 2023 - May 2024</w:t>
      </w:r>
    </w:p>
    <w:p w14:paraId="2081A8B1" w14:textId="3751657A" w:rsidR="008E09DE" w:rsidRPr="00F5034E" w:rsidRDefault="003A737D">
      <w:pPr>
        <w:numPr>
          <w:ilvl w:val="0"/>
          <w:numId w:val="2"/>
        </w:numPr>
        <w:spacing w:line="200" w:lineRule="atLeast"/>
        <w:ind w:hanging="385"/>
        <w:rPr>
          <w:sz w:val="20"/>
          <w:szCs w:val="20"/>
        </w:rPr>
      </w:pPr>
      <w:r w:rsidRPr="00F5034E">
        <w:rPr>
          <w:sz w:val="20"/>
          <w:szCs w:val="20"/>
        </w:rPr>
        <w:t>Led business-wide marketing initiatives, developing partnerships with local businesses and creating exclusive discount offers for Babson College students, resulting in</w:t>
      </w:r>
      <w:r w:rsidR="00D67567" w:rsidRPr="00F5034E">
        <w:rPr>
          <w:sz w:val="20"/>
          <w:szCs w:val="20"/>
        </w:rPr>
        <w:t xml:space="preserve"> over</w:t>
      </w:r>
      <w:r w:rsidRPr="00F5034E">
        <w:rPr>
          <w:sz w:val="20"/>
          <w:szCs w:val="20"/>
        </w:rPr>
        <w:t xml:space="preserve"> a </w:t>
      </w:r>
      <w:r w:rsidR="00D67567" w:rsidRPr="00F5034E">
        <w:rPr>
          <w:sz w:val="20"/>
          <w:szCs w:val="20"/>
        </w:rPr>
        <w:t>15</w:t>
      </w:r>
      <w:r w:rsidRPr="00F5034E">
        <w:rPr>
          <w:sz w:val="20"/>
          <w:szCs w:val="20"/>
        </w:rPr>
        <w:t>% increase in student engagement with local businesses.</w:t>
      </w:r>
    </w:p>
    <w:p w14:paraId="1703CBFC" w14:textId="03B647DE" w:rsidR="00DB5178" w:rsidRPr="00F5034E" w:rsidRDefault="00D34658" w:rsidP="00DB5178">
      <w:pPr>
        <w:numPr>
          <w:ilvl w:val="0"/>
          <w:numId w:val="2"/>
        </w:numPr>
        <w:spacing w:line="200" w:lineRule="atLeast"/>
        <w:ind w:hanging="385"/>
        <w:rPr>
          <w:sz w:val="20"/>
          <w:szCs w:val="20"/>
        </w:rPr>
      </w:pPr>
      <w:r w:rsidRPr="00F5034E">
        <w:rPr>
          <w:sz w:val="20"/>
          <w:szCs w:val="20"/>
        </w:rPr>
        <w:t xml:space="preserve">Spearheaded a multi-platform social media strategy, leveraging Instagram, TikTok, and other demographic-relevant media platforms to promote partner businesses, growing </w:t>
      </w:r>
      <w:proofErr w:type="spellStart"/>
      <w:r w:rsidRPr="00F5034E">
        <w:rPr>
          <w:sz w:val="20"/>
          <w:szCs w:val="20"/>
        </w:rPr>
        <w:t>GrubIQ's</w:t>
      </w:r>
      <w:proofErr w:type="spellEnd"/>
      <w:r w:rsidRPr="00F5034E">
        <w:rPr>
          <w:sz w:val="20"/>
          <w:szCs w:val="20"/>
        </w:rPr>
        <w:t xml:space="preserve"> social media following by 50% within </w:t>
      </w:r>
      <w:r w:rsidR="00D67567" w:rsidRPr="00F5034E">
        <w:rPr>
          <w:sz w:val="20"/>
          <w:szCs w:val="20"/>
        </w:rPr>
        <w:t>two</w:t>
      </w:r>
      <w:r w:rsidRPr="00F5034E">
        <w:rPr>
          <w:sz w:val="20"/>
          <w:szCs w:val="20"/>
        </w:rPr>
        <w:t xml:space="preserve"> months.</w:t>
      </w:r>
    </w:p>
    <w:p w14:paraId="0925AD61" w14:textId="1E12738A" w:rsidR="008E09DE" w:rsidRPr="00F5034E" w:rsidRDefault="00DB5178" w:rsidP="00DB5178">
      <w:pPr>
        <w:numPr>
          <w:ilvl w:val="0"/>
          <w:numId w:val="2"/>
        </w:numPr>
        <w:spacing w:line="200" w:lineRule="atLeast"/>
        <w:ind w:hanging="385"/>
        <w:rPr>
          <w:sz w:val="20"/>
          <w:szCs w:val="20"/>
        </w:rPr>
      </w:pPr>
      <w:r w:rsidRPr="00F5034E">
        <w:rPr>
          <w:sz w:val="20"/>
          <w:szCs w:val="20"/>
        </w:rPr>
        <w:t>Negotiated and secured discounts for Babson students with 5 local business partnerships</w:t>
      </w:r>
      <w:r w:rsidR="00236AB9" w:rsidRPr="00F5034E">
        <w:rPr>
          <w:sz w:val="20"/>
          <w:szCs w:val="20"/>
        </w:rPr>
        <w:t xml:space="preserve"> and restaurants</w:t>
      </w:r>
      <w:r w:rsidRPr="00F5034E">
        <w:rPr>
          <w:sz w:val="20"/>
          <w:szCs w:val="20"/>
        </w:rPr>
        <w:t>, enhancing student satisfaction and fostering stronger community relations between Babson and local business owners.</w:t>
      </w:r>
      <w:r w:rsidR="003A737D" w:rsidRPr="00F5034E">
        <w:rPr>
          <w:sz w:val="20"/>
          <w:szCs w:val="20"/>
        </w:rPr>
        <w:t> </w:t>
      </w:r>
    </w:p>
    <w:p w14:paraId="05ED08B3" w14:textId="77777777" w:rsidR="00636786" w:rsidRPr="00F5034E" w:rsidRDefault="00636786" w:rsidP="00636786">
      <w:pPr>
        <w:spacing w:line="200" w:lineRule="atLeast"/>
        <w:rPr>
          <w:sz w:val="20"/>
          <w:szCs w:val="20"/>
        </w:rPr>
      </w:pPr>
    </w:p>
    <w:p w14:paraId="057919B0" w14:textId="77777777" w:rsidR="008E09DE" w:rsidRPr="00F5034E" w:rsidRDefault="003A737D">
      <w:pPr>
        <w:pBdr>
          <w:top w:val="single" w:sz="6" w:space="3" w:color="5E8CC2"/>
        </w:pBdr>
        <w:spacing w:line="200" w:lineRule="atLeast"/>
        <w:rPr>
          <w:b/>
          <w:bCs/>
          <w:caps/>
          <w:sz w:val="20"/>
          <w:szCs w:val="20"/>
          <w:u w:val="single"/>
        </w:rPr>
      </w:pPr>
      <w:r w:rsidRPr="00F5034E">
        <w:rPr>
          <w:b/>
          <w:bCs/>
          <w:caps/>
          <w:sz w:val="20"/>
          <w:szCs w:val="20"/>
          <w:u w:val="single"/>
        </w:rPr>
        <w:t>leadership experience</w:t>
      </w:r>
    </w:p>
    <w:p w14:paraId="2DA99F4E" w14:textId="7C3DCD49" w:rsidR="008E09DE" w:rsidRPr="00F5034E" w:rsidRDefault="003A737D">
      <w:pPr>
        <w:tabs>
          <w:tab w:val="right" w:pos="10800"/>
        </w:tabs>
        <w:spacing w:line="200" w:lineRule="atLeast"/>
        <w:rPr>
          <w:rStyle w:val="fs13fw4fsi"/>
          <w:i/>
          <w:iCs/>
          <w:sz w:val="20"/>
          <w:szCs w:val="20"/>
        </w:rPr>
      </w:pPr>
      <w:r w:rsidRPr="00F5034E">
        <w:rPr>
          <w:rStyle w:val="fs13fw4fsi"/>
          <w:i/>
          <w:iCs/>
          <w:sz w:val="20"/>
          <w:szCs w:val="20"/>
        </w:rPr>
        <w:t>VP of Tech and Strategy</w:t>
      </w:r>
      <w:r w:rsidRPr="00F5034E">
        <w:rPr>
          <w:rStyle w:val="fs13fw4fsiundefinedtdn"/>
          <w:i/>
          <w:iCs/>
          <w:sz w:val="20"/>
          <w:szCs w:val="20"/>
        </w:rPr>
        <w:t>,</w:t>
      </w:r>
      <w:r w:rsidRPr="00F5034E">
        <w:rPr>
          <w:rStyle w:val="fs13fw6ttuundefinedtdn"/>
          <w:b/>
          <w:bCs/>
          <w:caps/>
          <w:sz w:val="20"/>
          <w:szCs w:val="20"/>
        </w:rPr>
        <w:t xml:space="preserve"> </w:t>
      </w:r>
      <w:r w:rsidRPr="00F5034E">
        <w:rPr>
          <w:rStyle w:val="fs13fw6ttu"/>
          <w:b/>
          <w:bCs/>
          <w:caps/>
          <w:sz w:val="20"/>
          <w:szCs w:val="20"/>
        </w:rPr>
        <w:t>Babson Economics Club</w:t>
      </w:r>
      <w:r w:rsidRPr="00F5034E">
        <w:rPr>
          <w:rStyle w:val="fs13fw4fsi"/>
          <w:i/>
          <w:iCs/>
          <w:caps/>
          <w:sz w:val="20"/>
          <w:szCs w:val="20"/>
        </w:rPr>
        <w:tab/>
      </w:r>
      <w:r w:rsidRPr="00F5034E">
        <w:rPr>
          <w:rStyle w:val="fs13fw4fsi"/>
          <w:i/>
          <w:iCs/>
          <w:sz w:val="20"/>
          <w:szCs w:val="20"/>
        </w:rPr>
        <w:t xml:space="preserve">August 2024 </w:t>
      </w:r>
      <w:r w:rsidR="00200D39">
        <w:rPr>
          <w:rStyle w:val="fs13fw4fsi"/>
          <w:i/>
          <w:iCs/>
          <w:sz w:val="20"/>
          <w:szCs w:val="20"/>
        </w:rPr>
        <w:t>–</w:t>
      </w:r>
      <w:r w:rsidRPr="00F5034E">
        <w:rPr>
          <w:rStyle w:val="fs13fw4fsi"/>
          <w:i/>
          <w:iCs/>
          <w:sz w:val="20"/>
          <w:szCs w:val="20"/>
        </w:rPr>
        <w:t xml:space="preserve"> </w:t>
      </w:r>
      <w:r w:rsidR="00200D39">
        <w:rPr>
          <w:rStyle w:val="fs13fw4fsi"/>
          <w:i/>
          <w:iCs/>
          <w:sz w:val="20"/>
          <w:szCs w:val="20"/>
        </w:rPr>
        <w:t>May 2025</w:t>
      </w:r>
    </w:p>
    <w:p w14:paraId="534672D3" w14:textId="77777777" w:rsidR="00EC76EB" w:rsidRDefault="003A737D" w:rsidP="00EC76EB">
      <w:pPr>
        <w:numPr>
          <w:ilvl w:val="0"/>
          <w:numId w:val="4"/>
        </w:numPr>
        <w:spacing w:line="200" w:lineRule="atLeast"/>
        <w:ind w:hanging="385"/>
        <w:rPr>
          <w:sz w:val="20"/>
          <w:szCs w:val="20"/>
        </w:rPr>
      </w:pPr>
      <w:r w:rsidRPr="00F5034E">
        <w:rPr>
          <w:sz w:val="20"/>
          <w:szCs w:val="20"/>
        </w:rPr>
        <w:t>Develop</w:t>
      </w:r>
      <w:r w:rsidR="009A249C" w:rsidRPr="00F5034E">
        <w:rPr>
          <w:sz w:val="20"/>
          <w:szCs w:val="20"/>
        </w:rPr>
        <w:t>ed</w:t>
      </w:r>
      <w:r w:rsidRPr="00F5034E">
        <w:rPr>
          <w:sz w:val="20"/>
          <w:szCs w:val="20"/>
        </w:rPr>
        <w:t xml:space="preserve"> and implement</w:t>
      </w:r>
      <w:r w:rsidR="009A249C" w:rsidRPr="00F5034E">
        <w:rPr>
          <w:sz w:val="20"/>
          <w:szCs w:val="20"/>
        </w:rPr>
        <w:t>ed</w:t>
      </w:r>
      <w:r w:rsidRPr="00F5034E">
        <w:rPr>
          <w:sz w:val="20"/>
          <w:szCs w:val="20"/>
        </w:rPr>
        <w:t xml:space="preserve"> a comprehensive data-driven strategy, utilizing analytics to track member engagement and optimize the planning and execution of events, ensuring alignment with member interests and boosting overall participation and involvement </w:t>
      </w:r>
      <w:r w:rsidR="00C724A3" w:rsidRPr="00F5034E">
        <w:rPr>
          <w:sz w:val="20"/>
          <w:szCs w:val="20"/>
        </w:rPr>
        <w:t>by introducing</w:t>
      </w:r>
      <w:r w:rsidRPr="00F5034E">
        <w:rPr>
          <w:sz w:val="20"/>
          <w:szCs w:val="20"/>
        </w:rPr>
        <w:t xml:space="preserve"> at least </w:t>
      </w:r>
      <w:r w:rsidR="00C724A3" w:rsidRPr="00F5034E">
        <w:rPr>
          <w:sz w:val="20"/>
          <w:szCs w:val="20"/>
        </w:rPr>
        <w:t>10</w:t>
      </w:r>
      <w:r w:rsidRPr="00F5034E">
        <w:rPr>
          <w:sz w:val="20"/>
          <w:szCs w:val="20"/>
        </w:rPr>
        <w:t xml:space="preserve"> active new members.</w:t>
      </w:r>
    </w:p>
    <w:p w14:paraId="5E335538" w14:textId="6371913C" w:rsidR="008E09DE" w:rsidRPr="00EC76EB" w:rsidRDefault="008E09DE" w:rsidP="0063496C">
      <w:pPr>
        <w:spacing w:line="200" w:lineRule="atLeast"/>
        <w:ind w:left="720"/>
        <w:rPr>
          <w:sz w:val="20"/>
          <w:szCs w:val="20"/>
        </w:rPr>
      </w:pPr>
    </w:p>
    <w:p w14:paraId="7259319D" w14:textId="5BC120D0" w:rsidR="008E09DE" w:rsidRPr="00F5034E" w:rsidRDefault="003A737D">
      <w:pPr>
        <w:tabs>
          <w:tab w:val="right" w:pos="10800"/>
        </w:tabs>
        <w:spacing w:line="200" w:lineRule="atLeast"/>
        <w:rPr>
          <w:rStyle w:val="fs13fw4fsi"/>
          <w:i/>
          <w:iCs/>
          <w:sz w:val="20"/>
          <w:szCs w:val="20"/>
        </w:rPr>
      </w:pPr>
      <w:r w:rsidRPr="00F5034E">
        <w:rPr>
          <w:rStyle w:val="fs13fw4fsi"/>
          <w:i/>
          <w:iCs/>
          <w:sz w:val="20"/>
          <w:szCs w:val="20"/>
        </w:rPr>
        <w:t>VP of Operations</w:t>
      </w:r>
      <w:r w:rsidRPr="00F5034E">
        <w:rPr>
          <w:rStyle w:val="fs13fw4fsiundefinedtdn"/>
          <w:i/>
          <w:iCs/>
          <w:sz w:val="20"/>
          <w:szCs w:val="20"/>
        </w:rPr>
        <w:t>,</w:t>
      </w:r>
      <w:r w:rsidRPr="00F5034E">
        <w:rPr>
          <w:rStyle w:val="fs13fw6ttuundefinedtdn"/>
          <w:b/>
          <w:bCs/>
          <w:caps/>
          <w:sz w:val="20"/>
          <w:szCs w:val="20"/>
        </w:rPr>
        <w:t xml:space="preserve"> </w:t>
      </w:r>
      <w:r w:rsidRPr="00F5034E">
        <w:rPr>
          <w:rStyle w:val="fs13fw6ttu"/>
          <w:b/>
          <w:bCs/>
          <w:caps/>
          <w:sz w:val="20"/>
          <w:szCs w:val="20"/>
        </w:rPr>
        <w:t>Babson Panhellenic Council</w:t>
      </w:r>
      <w:r w:rsidRPr="00F5034E">
        <w:rPr>
          <w:rStyle w:val="fs13fw4fsi"/>
          <w:i/>
          <w:iCs/>
          <w:caps/>
          <w:sz w:val="20"/>
          <w:szCs w:val="20"/>
        </w:rPr>
        <w:tab/>
      </w:r>
      <w:r w:rsidRPr="00F5034E">
        <w:rPr>
          <w:rStyle w:val="fs13fw4fsi"/>
          <w:i/>
          <w:iCs/>
          <w:sz w:val="20"/>
          <w:szCs w:val="20"/>
        </w:rPr>
        <w:t xml:space="preserve">July 2024 </w:t>
      </w:r>
      <w:r w:rsidR="00644B88" w:rsidRPr="00F5034E">
        <w:rPr>
          <w:rStyle w:val="fs13fw4fsi"/>
          <w:i/>
          <w:iCs/>
          <w:sz w:val="20"/>
          <w:szCs w:val="20"/>
        </w:rPr>
        <w:t>–</w:t>
      </w:r>
      <w:r w:rsidRPr="00F5034E">
        <w:rPr>
          <w:rStyle w:val="fs13fw4fsi"/>
          <w:i/>
          <w:iCs/>
          <w:sz w:val="20"/>
          <w:szCs w:val="20"/>
        </w:rPr>
        <w:t xml:space="preserve"> </w:t>
      </w:r>
      <w:r w:rsidR="00200D39">
        <w:rPr>
          <w:rStyle w:val="fs13fw4fsi"/>
          <w:i/>
          <w:iCs/>
          <w:sz w:val="20"/>
          <w:szCs w:val="20"/>
        </w:rPr>
        <w:t>May 2025</w:t>
      </w:r>
    </w:p>
    <w:p w14:paraId="3870DF63" w14:textId="00AB8232" w:rsidR="000861D0" w:rsidRPr="00F5034E" w:rsidRDefault="000861D0" w:rsidP="00644B88">
      <w:pPr>
        <w:pStyle w:val="ListParagraph"/>
        <w:numPr>
          <w:ilvl w:val="0"/>
          <w:numId w:val="6"/>
        </w:numPr>
        <w:tabs>
          <w:tab w:val="right" w:pos="10800"/>
        </w:tabs>
        <w:spacing w:line="200" w:lineRule="atLeast"/>
        <w:rPr>
          <w:rStyle w:val="fs13fw4fsi"/>
          <w:sz w:val="20"/>
          <w:szCs w:val="20"/>
        </w:rPr>
      </w:pPr>
      <w:r w:rsidRPr="00F5034E">
        <w:rPr>
          <w:rStyle w:val="fs13fw4fsi"/>
          <w:sz w:val="20"/>
          <w:szCs w:val="20"/>
        </w:rPr>
        <w:t>Coordinat</w:t>
      </w:r>
      <w:r w:rsidR="00226D2F" w:rsidRPr="00F5034E">
        <w:rPr>
          <w:rStyle w:val="fs13fw4fsi"/>
          <w:sz w:val="20"/>
          <w:szCs w:val="20"/>
        </w:rPr>
        <w:t xml:space="preserve">ed </w:t>
      </w:r>
      <w:r w:rsidRPr="00F5034E">
        <w:rPr>
          <w:rStyle w:val="fs13fw4fsi"/>
          <w:sz w:val="20"/>
          <w:szCs w:val="20"/>
        </w:rPr>
        <w:t xml:space="preserve">campus-wide events such as Greek Week </w:t>
      </w:r>
      <w:r w:rsidR="00E650B8" w:rsidRPr="00F5034E">
        <w:rPr>
          <w:rStyle w:val="fs13fw4fsi"/>
          <w:sz w:val="20"/>
          <w:szCs w:val="20"/>
        </w:rPr>
        <w:t>and</w:t>
      </w:r>
      <w:r w:rsidRPr="00F5034E">
        <w:rPr>
          <w:rStyle w:val="fs13fw4fsi"/>
          <w:sz w:val="20"/>
          <w:szCs w:val="20"/>
        </w:rPr>
        <w:t xml:space="preserve"> Recruitment for all Greek organizations to </w:t>
      </w:r>
      <w:r w:rsidR="001815BE" w:rsidRPr="00F5034E">
        <w:rPr>
          <w:rStyle w:val="fs13fw4fsi"/>
          <w:sz w:val="20"/>
          <w:szCs w:val="20"/>
        </w:rPr>
        <w:t>improve</w:t>
      </w:r>
      <w:r w:rsidRPr="00F5034E">
        <w:rPr>
          <w:rStyle w:val="fs13fw4fsi"/>
          <w:sz w:val="20"/>
          <w:szCs w:val="20"/>
        </w:rPr>
        <w:t xml:space="preserve"> collaboration </w:t>
      </w:r>
      <w:r w:rsidR="00F34E08">
        <w:rPr>
          <w:rStyle w:val="fs13fw4fsi"/>
          <w:sz w:val="20"/>
          <w:szCs w:val="20"/>
        </w:rPr>
        <w:t>among</w:t>
      </w:r>
      <w:r w:rsidRPr="00F5034E">
        <w:rPr>
          <w:rStyle w:val="fs13fw4fsi"/>
          <w:sz w:val="20"/>
          <w:szCs w:val="20"/>
        </w:rPr>
        <w:t xml:space="preserve"> chapters and boost event attendance by 50</w:t>
      </w:r>
      <w:r w:rsidR="001815BE" w:rsidRPr="00F5034E">
        <w:rPr>
          <w:rStyle w:val="fs13fw4fsi"/>
          <w:sz w:val="20"/>
          <w:szCs w:val="20"/>
        </w:rPr>
        <w:t xml:space="preserve">% </w:t>
      </w:r>
      <w:r w:rsidRPr="00F5034E">
        <w:rPr>
          <w:rStyle w:val="fs13fw4fsi"/>
          <w:sz w:val="20"/>
          <w:szCs w:val="20"/>
        </w:rPr>
        <w:t xml:space="preserve">by </w:t>
      </w:r>
      <w:r w:rsidR="00F34E08">
        <w:rPr>
          <w:rStyle w:val="fs13fw4fsi"/>
          <w:sz w:val="20"/>
          <w:szCs w:val="20"/>
        </w:rPr>
        <w:t>using</w:t>
      </w:r>
      <w:r w:rsidR="00E41662" w:rsidRPr="00F5034E">
        <w:rPr>
          <w:rStyle w:val="fs13fw4fsi"/>
          <w:sz w:val="20"/>
          <w:szCs w:val="20"/>
        </w:rPr>
        <w:t xml:space="preserve"> and executing</w:t>
      </w:r>
      <w:r w:rsidRPr="00F5034E">
        <w:rPr>
          <w:rStyle w:val="fs13fw4fsi"/>
          <w:sz w:val="20"/>
          <w:szCs w:val="20"/>
        </w:rPr>
        <w:t xml:space="preserve"> efficient planning and communication strategies. </w:t>
      </w:r>
    </w:p>
    <w:p w14:paraId="3B6C3461" w14:textId="009D95FE" w:rsidR="000861D0" w:rsidRPr="00F5034E" w:rsidRDefault="00226D2F" w:rsidP="000861D0">
      <w:pPr>
        <w:pStyle w:val="ListParagraph"/>
        <w:numPr>
          <w:ilvl w:val="0"/>
          <w:numId w:val="6"/>
        </w:numPr>
        <w:tabs>
          <w:tab w:val="right" w:pos="10800"/>
        </w:tabs>
        <w:spacing w:line="200" w:lineRule="atLeast"/>
        <w:rPr>
          <w:rStyle w:val="fs13fw4fsi"/>
          <w:sz w:val="20"/>
          <w:szCs w:val="20"/>
        </w:rPr>
      </w:pPr>
      <w:r w:rsidRPr="00F5034E">
        <w:rPr>
          <w:rStyle w:val="fs13fw4fsi"/>
          <w:sz w:val="20"/>
          <w:szCs w:val="20"/>
        </w:rPr>
        <w:t>Led</w:t>
      </w:r>
      <w:r w:rsidR="000861D0" w:rsidRPr="00F5034E">
        <w:rPr>
          <w:rStyle w:val="fs13fw4fsi"/>
          <w:sz w:val="20"/>
          <w:szCs w:val="20"/>
        </w:rPr>
        <w:t xml:space="preserve"> social media strategy by managing the Babson Panhellenic Instagram account, developing engaging content, increasing follower engagement, and advertising Greek Life events, resulting in a 10% growth in followers and </w:t>
      </w:r>
      <w:r w:rsidR="002363E5" w:rsidRPr="00F5034E">
        <w:rPr>
          <w:rStyle w:val="fs13fw4fsi"/>
          <w:sz w:val="20"/>
          <w:szCs w:val="20"/>
        </w:rPr>
        <w:t>account</w:t>
      </w:r>
      <w:r w:rsidR="000861D0" w:rsidRPr="00F5034E">
        <w:rPr>
          <w:rStyle w:val="fs13fw4fsi"/>
          <w:sz w:val="20"/>
          <w:szCs w:val="20"/>
        </w:rPr>
        <w:t xml:space="preserve"> engagement.</w:t>
      </w:r>
    </w:p>
    <w:p w14:paraId="57DD40AA" w14:textId="77777777" w:rsidR="000861D0" w:rsidRPr="00F5034E" w:rsidRDefault="000861D0" w:rsidP="000861D0">
      <w:pPr>
        <w:pStyle w:val="ListParagraph"/>
        <w:tabs>
          <w:tab w:val="right" w:pos="10800"/>
        </w:tabs>
        <w:spacing w:line="200" w:lineRule="atLeast"/>
        <w:rPr>
          <w:sz w:val="20"/>
          <w:szCs w:val="20"/>
        </w:rPr>
      </w:pPr>
    </w:p>
    <w:p w14:paraId="1E68FB71" w14:textId="77777777" w:rsidR="00016AF6" w:rsidRPr="00F5034E" w:rsidRDefault="00016AF6">
      <w:pPr>
        <w:spacing w:line="200" w:lineRule="atLeast"/>
        <w:rPr>
          <w:sz w:val="20"/>
          <w:szCs w:val="20"/>
        </w:rPr>
      </w:pPr>
    </w:p>
    <w:sectPr w:rsidR="00016AF6" w:rsidRPr="00F5034E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E7AD7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26FF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FEA7F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4E38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90EF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D67B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6CF9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2D67A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D0C5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63EDA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E8AD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26FB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A86E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2C9C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801A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EC3F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C8A22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39885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C84E00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E4C5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1FCAA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CC35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4E1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0A92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0CA8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02CF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12E8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B1ADF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8ED2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C287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C6B3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FAC4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8C079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0885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91E07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66FB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1B8160AB"/>
    <w:multiLevelType w:val="hybridMultilevel"/>
    <w:tmpl w:val="863E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94CB2"/>
    <w:multiLevelType w:val="hybridMultilevel"/>
    <w:tmpl w:val="15EED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8341D"/>
    <w:multiLevelType w:val="hybridMultilevel"/>
    <w:tmpl w:val="FCD40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55654C"/>
    <w:multiLevelType w:val="hybridMultilevel"/>
    <w:tmpl w:val="4A2E38D2"/>
    <w:lvl w:ilvl="0" w:tplc="479E04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D7125"/>
    <w:multiLevelType w:val="multilevel"/>
    <w:tmpl w:val="CD8E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2396401">
    <w:abstractNumId w:val="0"/>
  </w:num>
  <w:num w:numId="2" w16cid:durableId="1662351114">
    <w:abstractNumId w:val="1"/>
  </w:num>
  <w:num w:numId="3" w16cid:durableId="148832453">
    <w:abstractNumId w:val="2"/>
  </w:num>
  <w:num w:numId="4" w16cid:durableId="307319661">
    <w:abstractNumId w:val="3"/>
  </w:num>
  <w:num w:numId="5" w16cid:durableId="632443933">
    <w:abstractNumId w:val="7"/>
  </w:num>
  <w:num w:numId="6" w16cid:durableId="843133788">
    <w:abstractNumId w:val="5"/>
  </w:num>
  <w:num w:numId="7" w16cid:durableId="2091927738">
    <w:abstractNumId w:val="8"/>
  </w:num>
  <w:num w:numId="8" w16cid:durableId="136074089">
    <w:abstractNumId w:val="6"/>
  </w:num>
  <w:num w:numId="9" w16cid:durableId="1812479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DE"/>
    <w:rsid w:val="00016AF6"/>
    <w:rsid w:val="00073BAF"/>
    <w:rsid w:val="00080FCB"/>
    <w:rsid w:val="000861D0"/>
    <w:rsid w:val="0018152E"/>
    <w:rsid w:val="001815BE"/>
    <w:rsid w:val="001818E4"/>
    <w:rsid w:val="00191F75"/>
    <w:rsid w:val="00200D39"/>
    <w:rsid w:val="00226D2F"/>
    <w:rsid w:val="002363E5"/>
    <w:rsid w:val="00236AB9"/>
    <w:rsid w:val="00262A63"/>
    <w:rsid w:val="002911FE"/>
    <w:rsid w:val="002A4AC5"/>
    <w:rsid w:val="002D1C3D"/>
    <w:rsid w:val="00301567"/>
    <w:rsid w:val="0037644F"/>
    <w:rsid w:val="003A737D"/>
    <w:rsid w:val="003E4003"/>
    <w:rsid w:val="003F7283"/>
    <w:rsid w:val="00430772"/>
    <w:rsid w:val="00487409"/>
    <w:rsid w:val="00507D9C"/>
    <w:rsid w:val="00551E04"/>
    <w:rsid w:val="005653BA"/>
    <w:rsid w:val="005A2B11"/>
    <w:rsid w:val="005D2955"/>
    <w:rsid w:val="0063496C"/>
    <w:rsid w:val="00634B41"/>
    <w:rsid w:val="00636786"/>
    <w:rsid w:val="00644B88"/>
    <w:rsid w:val="00670FEF"/>
    <w:rsid w:val="006D2776"/>
    <w:rsid w:val="00737806"/>
    <w:rsid w:val="00773C5D"/>
    <w:rsid w:val="007C37CB"/>
    <w:rsid w:val="0084115D"/>
    <w:rsid w:val="008472A8"/>
    <w:rsid w:val="00890B1C"/>
    <w:rsid w:val="00896C82"/>
    <w:rsid w:val="008A0094"/>
    <w:rsid w:val="008E09DE"/>
    <w:rsid w:val="008F5418"/>
    <w:rsid w:val="00921086"/>
    <w:rsid w:val="00924ABE"/>
    <w:rsid w:val="009458B7"/>
    <w:rsid w:val="009A249C"/>
    <w:rsid w:val="009C3CC1"/>
    <w:rsid w:val="009C4C52"/>
    <w:rsid w:val="00A370A0"/>
    <w:rsid w:val="00AE5217"/>
    <w:rsid w:val="00B2501E"/>
    <w:rsid w:val="00B311A0"/>
    <w:rsid w:val="00B96BF0"/>
    <w:rsid w:val="00BC154E"/>
    <w:rsid w:val="00BF081D"/>
    <w:rsid w:val="00C53282"/>
    <w:rsid w:val="00C724A3"/>
    <w:rsid w:val="00C94D09"/>
    <w:rsid w:val="00CA1A40"/>
    <w:rsid w:val="00CE17AF"/>
    <w:rsid w:val="00CF1F7B"/>
    <w:rsid w:val="00CF613F"/>
    <w:rsid w:val="00D239A1"/>
    <w:rsid w:val="00D30A39"/>
    <w:rsid w:val="00D34658"/>
    <w:rsid w:val="00D67567"/>
    <w:rsid w:val="00DB5178"/>
    <w:rsid w:val="00DC3316"/>
    <w:rsid w:val="00E30654"/>
    <w:rsid w:val="00E41662"/>
    <w:rsid w:val="00E431B5"/>
    <w:rsid w:val="00E650B8"/>
    <w:rsid w:val="00EC76EB"/>
    <w:rsid w:val="00EE18E8"/>
    <w:rsid w:val="00F16EDD"/>
    <w:rsid w:val="00F23709"/>
    <w:rsid w:val="00F34E08"/>
    <w:rsid w:val="00F5034E"/>
    <w:rsid w:val="00F64392"/>
    <w:rsid w:val="00F9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0D1993"/>
  <w15:docId w15:val="{594C7089-2F8C-444B-9985-C00842FE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undefinedtdn">
    <w:name w:val="fs13 fw6 undefined tdn"/>
    <w:basedOn w:val="DefaultParagraphFont"/>
  </w:style>
  <w:style w:type="character" w:customStyle="1" w:styleId="fs13fw6">
    <w:name w:val="fs13 fw6"/>
    <w:basedOn w:val="DefaultParagraphFont"/>
  </w:style>
  <w:style w:type="character" w:customStyle="1" w:styleId="fs13fw4undefinedtdn">
    <w:name w:val="fs13 fw4 undefined td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fsi">
    <w:name w:val="fs13 fw4 fsi"/>
    <w:basedOn w:val="DefaultParagraphFont"/>
  </w:style>
  <w:style w:type="character" w:customStyle="1" w:styleId="fs13fw4fsioverflow-hidden">
    <w:name w:val="fs13 fw4 fsi overflow-hidden"/>
    <w:basedOn w:val="DefaultParagraphFont"/>
  </w:style>
  <w:style w:type="character" w:customStyle="1" w:styleId="fs13fw6overflow-hidden">
    <w:name w:val="fs13 fw6 overflow-hidden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4fsiundefinedtdn">
    <w:name w:val="fs13 fw4 fsi undefined tdn"/>
    <w:basedOn w:val="DefaultParagraphFont"/>
  </w:style>
  <w:style w:type="character" w:customStyle="1" w:styleId="fs13fw6ttuundefinedtdn">
    <w:name w:val="fs13 fw6 ttu undefined tdn"/>
    <w:basedOn w:val="DefaultParagraphFont"/>
  </w:style>
  <w:style w:type="character" w:customStyle="1" w:styleId="fs13fw6ttu">
    <w:name w:val="fs13 fw6 ttu"/>
    <w:basedOn w:val="DefaultParagraphFont"/>
  </w:style>
  <w:style w:type="character" w:customStyle="1" w:styleId="fs13fw4fsiundefined">
    <w:name w:val="fs13 fw4 fsi undefined"/>
    <w:basedOn w:val="DefaultParagraphFont"/>
  </w:style>
  <w:style w:type="character" w:customStyle="1" w:styleId="bullet-texttext-leftfs13word-wrap-normal">
    <w:name w:val="bullet-text text-left fs13 word-wrap-normal"/>
    <w:basedOn w:val="DefaultParagraphFont"/>
  </w:style>
  <w:style w:type="paragraph" w:styleId="ListParagraph">
    <w:name w:val="List Paragraph"/>
    <w:basedOn w:val="Normal"/>
    <w:uiPriority w:val="34"/>
    <w:qFormat/>
    <w:rsid w:val="00644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9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6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2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morgan2@babson.ed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kelly-james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DCF57357759D4D9EB347AF3BB56DAF" ma:contentTypeVersion="13" ma:contentTypeDescription="Create a new document." ma:contentTypeScope="" ma:versionID="74aaa4cd6aa5228ac13158e9075becac">
  <xsd:schema xmlns:xsd="http://www.w3.org/2001/XMLSchema" xmlns:xs="http://www.w3.org/2001/XMLSchema" xmlns:p="http://schemas.microsoft.com/office/2006/metadata/properties" xmlns:ns3="00c539aa-3d5b-4adf-84d5-24d0399419c8" xmlns:ns4="fb95040c-9c6d-42f5-8fd2-4b4fcb1fdfc0" targetNamespace="http://schemas.microsoft.com/office/2006/metadata/properties" ma:root="true" ma:fieldsID="f8045f59200d092b35cc0c39faf4983e" ns3:_="" ns4:_="">
    <xsd:import namespace="00c539aa-3d5b-4adf-84d5-24d0399419c8"/>
    <xsd:import namespace="fb95040c-9c6d-42f5-8fd2-4b4fcb1fdfc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539aa-3d5b-4adf-84d5-24d0399419c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95040c-9c6d-42f5-8fd2-4b4fcb1fdfc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c539aa-3d5b-4adf-84d5-24d0399419c8" xsi:nil="true"/>
  </documentManagement>
</p:properties>
</file>

<file path=customXml/itemProps1.xml><?xml version="1.0" encoding="utf-8"?>
<ds:datastoreItem xmlns:ds="http://schemas.openxmlformats.org/officeDocument/2006/customXml" ds:itemID="{E2ED72AA-5057-42BF-BA63-F775182566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4606E3-FD08-4AF5-9EE3-AF68BB38EC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c539aa-3d5b-4adf-84d5-24d0399419c8"/>
    <ds:schemaRef ds:uri="fb95040c-9c6d-42f5-8fd2-4b4fcb1fd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6652FF-2F39-49A5-BBDB-FF5B2164D9EC}">
  <ds:schemaRefs>
    <ds:schemaRef ds:uri="http://schemas.microsoft.com/office/2006/metadata/properties"/>
    <ds:schemaRef ds:uri="http://schemas.microsoft.com/office/infopath/2007/PartnerControls"/>
    <ds:schemaRef ds:uri="00c539aa-3d5b-4adf-84d5-24d0399419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Kelly Morgan</dc:creator>
  <cp:keywords/>
  <dc:description/>
  <cp:lastModifiedBy>Kelly Morgan</cp:lastModifiedBy>
  <cp:revision>2</cp:revision>
  <cp:lastPrinted>2024-09-14T01:18:00Z</cp:lastPrinted>
  <dcterms:created xsi:type="dcterms:W3CDTF">2026-07-20T15:55:00Z</dcterms:created>
  <dcterms:modified xsi:type="dcterms:W3CDTF">2026-07-20T15:55:00Z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11fbcd2b59d63c9eb5ff1a13747f8986f818ff5f4ea817a207e8d17905d9d283</vt:lpwstr>
  </property>
  <property fmtid="{D5CDD505-2E9C-101B-9397-08002B2CF9AE}" pid="3" name="ContentTypeId">
    <vt:lpwstr>0x0101002BDCF57357759D4D9EB347AF3BB56DAF</vt:lpwstr>
  </property>
</Properties>
</file>